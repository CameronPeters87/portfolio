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/>
        <w:keepLines/>
        <w:widowControl/>
        <w:jc w:val="center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CURRICULUM VITAE OF CAMERON PETERS</w:t>
      </w:r>
    </w:p>
    <w:p>
      <w:pPr>
        <w:keepLines/>
        <w:widowControl/>
        <w:jc w:val="center"/>
      </w:pPr>
      <w:r>
        <w:rPr>
          <w:rFonts w:asciiTheme="majorHAnsi" w:hAnsiTheme="majorHAnsi"/>
          <w:b/>
          <w:caps/>
          <w:spacing w:val="20"/>
          <w:sz w:val="24"/>
        </w:rPr>
        <w:t xml:space="preserve">Cloud Support Engineer II, AWS Analytics  |  Reliability, Incident Response &amp; Automation</w:t>
      </w:r>
    </w:p>
    <w:p w14:paraId="65856077" w14:textId="77777777" w:rsidR="00031E11" w:rsidRPr="00031E11" w:rsidRDefault="00031E11" w:rsidP="00031E11">
      <w:pPr>
        <w:keepLines/>
        <w:widowControl/>
        <w:spacing w:after="120"/>
        <w:ind w:left="-720"/>
        <w:rPr>
          <w:sz w:val="16"/>
          <w:szCs w:val="12"/>
        </w:rPr>
      </w:pPr>
      <w:r w:rsidRPr="00031E11">
        <w:rPr>
          <w:noProof/>
          <w:sz w:val="16"/>
          <w:szCs w:val="12"/>
        </w:rPr>
        <mc:AlternateContent>
          <mc:Choice Requires="wps">
            <w:drawing>
              <wp:inline distT="0" distB="0" distL="0" distR="0" wp14:anchorId="62FC419E" wp14:editId="026E3ADF">
                <wp:extent cx="6858000" cy="0"/>
                <wp:effectExtent l="0" t="0" r="0" b="0"/>
                <wp:docPr id="4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CB76B30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2F94BB35" w14:textId="15AE0EDE" w:rsidR="005827C0" w:rsidRDefault="005827C0" w:rsidP="005827C0">
      <w:pPr>
        <w:pStyle w:val="Skills"/>
        <w:keepLines/>
        <w:widowControl/>
      </w:pPr>
      <w:r>
        <w:t xml:space="preserve">Email: </w:t>
      </w:r>
      <w:hyperlink r:id="rId10" w:history="1">
        <w:r w:rsidRPr="00CA4E10">
          <w:rPr>
            <w:rStyle w:val="Hyperlink"/>
          </w:rPr>
          <w:t>cameronpeters87@gmail.com</w:t>
        </w:r>
      </w:hyperlink>
      <w:r>
        <w:t xml:space="preserve"> | Contact: </w:t>
      </w:r>
      <w:r w:rsidRPr="005827C0">
        <w:t xml:space="preserve">+27 81 560 0000 | </w:t>
      </w:r>
      <w:r>
        <w:br/>
      </w:r>
      <w:r w:rsidRPr="005827C0">
        <w:t xml:space="preserve">LinkedIn: </w:t>
      </w:r>
      <w:hyperlink r:id="rId11" w:history="1">
        <w:r w:rsidRPr="00CA4E10">
          <w:rPr>
            <w:rStyle w:val="Hyperlink"/>
          </w:rPr>
          <w:t>https://www.linkedin.com/in/cameron-matthew-peters-8aa225179</w:t>
        </w:r>
      </w:hyperlink>
      <w:r>
        <w:t xml:space="preserve"> </w:t>
      </w:r>
      <w:r w:rsidRPr="005827C0">
        <w:t xml:space="preserve">| </w:t>
      </w:r>
      <w:r>
        <w:br/>
      </w:r>
      <w:r w:rsidRPr="005827C0">
        <w:t xml:space="preserve">Portfolio: </w:t>
      </w:r>
      <w:hyperlink r:id="rId12" w:history="1">
        <w:r w:rsidRPr="005827C0">
          <w:rPr>
            <w:rStyle w:val="Hyperlink"/>
          </w:rPr>
          <w:t>https://cameronpeters87.github.io/portfolio/</w:t>
        </w:r>
      </w:hyperlink>
      <w:r>
        <w:rPr>
          <w:rStyle w:val="Hyperlink"/>
        </w:rPr>
        <w:t xml:space="preserve"> | GitHub: </w:t>
      </w:r>
      <w:hyperlink r:id="rId25" w:history="1">
        <w:r>
          <w:rPr>
            <w:rStyle w:val="Hyperlink"/>
          </w:rPr>
          <w:t>https://github.com/CameronPeters87</w:t>
        </w:r>
      </w:hyperlink>
    </w:p>
    <w:p w14:paraId="3A666606" w14:textId="7230FB21" w:rsidR="00AF72A3" w:rsidRPr="005827C0" w:rsidRDefault="00AF72A3" w:rsidP="005827C0">
      <w:pPr>
        <w:pStyle w:val="Skills"/>
        <w:keepLines/>
        <w:widowControl/>
      </w:pPr>
      <w:r>
        <w:t>Location: Cape Town, Western Cape, South Africa</w:t>
      </w:r>
    </w:p>
    <w:p w14:paraId="51686FF8" w14:textId="77777777" w:rsidR="00031E11" w:rsidRPr="00031E11" w:rsidRDefault="00031E11" w:rsidP="00031E11">
      <w:pPr>
        <w:keepLines/>
        <w:widowControl/>
        <w:ind w:left="-720"/>
        <w:rPr>
          <w:sz w:val="16"/>
          <w:szCs w:val="12"/>
        </w:rPr>
      </w:pPr>
      <w:r w:rsidRPr="00031E11">
        <w:rPr>
          <w:noProof/>
          <w:sz w:val="16"/>
          <w:szCs w:val="12"/>
        </w:rPr>
        <mc:AlternateContent>
          <mc:Choice Requires="wps">
            <w:drawing>
              <wp:inline distT="0" distB="0" distL="0" distR="0" wp14:anchorId="59D522C6" wp14:editId="60A3F4C0">
                <wp:extent cx="6858000" cy="0"/>
                <wp:effectExtent l="0" t="0" r="0" b="0"/>
                <wp:docPr id="7" name="Straight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D4EEC20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" strokecolor="windowText" strokeweight=".5pt">
                <v:stroke joinstyle="miter"/>
                <w10:anchorlock/>
              </v:line>
            </w:pict>
          </mc:Fallback>
        </mc:AlternateContent>
      </w:r>
    </w:p>
    <w:p w14:paraId="2E9C55E3" w14:textId="77777777" w:rsidR="00031E11" w:rsidRDefault="00031E11"/>
    <w:pPr>
      <w:pStyle w:val="Subtitle"/>
      <w:keepNext/>
      <w:keepLines/>
      <w:widowControl/>
      <w:rPr>
        <w:u w:val="single"/>
      </w:rPr>
    </w:pPr>
    <w:p w14:paraId="382CF302" w14:textId="17653166" w:rsidR="00326417" w:rsidRPr="00326417" w:rsidRDefault="00326417" w:rsidP="00326417">
      <w:r w:rsidRPr="00326417">
        <w:rPr>
          <w:u w:val="single"/>
        </w:rPr>
        <w:t>Professional Summary</w:t>
      </w:r>
    </w:p>
    <w:p>
      <w:pPr>
        <w:keepLines/>
        <w:widowControl/>
        <w:rPr>
          <w:lang w:val="en-ZA"/>
        </w:rPr>
      </w:pPr>
      <w:r>
        <w:rPr>
          <w:lang w:val="en-ZA"/>
        </w:rPr>
        <w:t xml:space="preserve">Cloud Support Engineer II and Amazon OpenSearch Service Subject Matter Expert with 4+ years keeping large-scale, distributed AWS production platforms reliable across analytics, streaming and search - Amazon OpenSearch Service, Amazon MSK (Apache Kafka) and Amazon Kinesis. I lead incident command on high-severity events under strict SLAs, own root cause analysis end to end, and eliminate operational toil through automation, Infrastructure as Code and AI-assisted tooling.</w:t>
      </w:r>
    </w:p>
    <w:p w14:paraId="314577F4" w14:textId="77777777" w:rsidR="008A50C0" w:rsidRDefault="008A50C0" w:rsidP="005C46A1">
      <w:pPr>
        <w:keepLines/>
        <w:widowControl/>
        <w:rPr>
          <w:lang w:val="en-ZA"/>
        </w:rPr>
      </w:pPr>
    </w:p>
    <w:p>
      <w:pPr>
        <w:keepLines/>
        <w:widowControl/>
        <w:rPr>
          <w:lang w:val="en-ZA"/>
        </w:rPr>
      </w:pPr>
      <w:r>
        <w:rPr>
          <w:lang w:val="en-ZA"/>
        </w:rPr>
        <w:t xml:space="preserve">Primary escalation point for the analytics domain, having driven root cause on 490+ escalated production cases since 2025. I turn recurring incidents into permanent fixes - runbooks, preventive automation and reliability improvements - that measurably reduce MTTR, repeat escalations and on-call load.</w:t>
      </w:r>
    </w:p>
    <w:p w14:paraId="3CDB83F6" w14:textId="77777777" w:rsidR="005C46A1" w:rsidRPr="005C46A1" w:rsidRDefault="005C46A1" w:rsidP="005C46A1">
      <w:pPr>
        <w:keepLines/>
        <w:widowControl/>
        <w:rPr>
          <w:lang w:val="en-ZA"/>
        </w:rPr>
      </w:pPr>
    </w:p>
    <w:p>
      <w:pPr>
        <w:keepLines/>
        <w:widowControl/>
        <w:rPr>
          <w:lang w:val="en-ZA"/>
        </w:rPr>
      </w:pPr>
      <w:r>
        <w:rPr>
          <w:lang w:val="en-ZA"/>
        </w:rPr>
        <w:t xml:space="preserve">5x AWS Certified, including DevOps Engineer - Professional and CloudOps Engineer - Associate, with Amazon OpenSearch Service SME accreditation. Fluent across the operational surface: incident command, observability, reliability and SLA/MTTR management, CI/CD concepts, and Infrastructure as Code (AWS CloudFormation, CDK).</w:t>
      </w:r>
    </w:p>
    <w:p w14:paraId="39C382C8" w14:textId="77777777" w:rsidR="008A50C0" w:rsidRDefault="008A50C0" w:rsidP="005C46A1">
      <w:pPr>
        <w:keepLines/>
        <w:widowControl/>
        <w:rPr>
          <w:lang w:val="en-ZA"/>
        </w:rPr>
      </w:pPr>
    </w:p>
    <w:p w14:paraId="0E50FEDB" w14:textId="7A05FE14" w:rsidR="00326417" w:rsidRDefault="00000000">
      <w:pPr>
        <w:keepLines/>
        <w:widowControl/>
      </w:pPr>
      <w:r>
        <w:rPr>
          <w:lang w:val="en-ZA"/>
        </w:rPr>
        <w:pict w14:anchorId="4E5ADF39">
          <v:rect id="_x0000_i1026" style="width:0;height:1.5pt" o:hralign="center" o:hrstd="t" o:hr="t" fillcolor="#a0a0a0" stroked="f"/>
        </w:pict>
      </w:r>
    </w:p>
    <w:p w14:paraId="0329152F" w14:textId="28B87255" w:rsidR="00056609" w:rsidRPr="00551362" w:rsidRDefault="00551362" w:rsidP="00056609">
      <w:pPr>
        <w:pStyle w:val="Subtitle"/>
        <w:keepNext/>
        <w:keepLines/>
        <w:widowControl/>
        <w:rPr>
          <w:u w:val="single"/>
        </w:rPr>
      </w:pPr>
      <w:r w:rsidRPr="00551362">
        <w:rPr>
          <w:u w:val="single"/>
        </w:rPr>
        <w:t xml:space="preserve">Work </w:t>
      </w:r>
      <w:sdt>
        <w:sdtPr>
          <w:rPr>
            <w:u w:val="single"/>
          </w:rPr>
          <w:id w:val="-1403365644"/>
          <w:placeholder>
            <w:docPart w:val="C5FF01E14E35461FA006E0C2BB07FF0A"/>
          </w:placeholder>
          <w:temporary/>
          <w:showingPlcHdr/>
          <w15:appearance w15:val="hidden"/>
        </w:sdtPr>
        <w:sdtContent>
          <w:r w:rsidR="004C1DA9" w:rsidRPr="00551362">
            <w:rPr>
              <w:u w:val="single"/>
            </w:rPr>
            <w:t>EXPERIENCE</w:t>
          </w:r>
        </w:sdtContent>
      </w:sdt>
    </w:p>
    <w:p>
      <w:pPr>
        <w:keepNext/>
        <w:keepLines/>
        <w:widowControl/>
      </w:pPr>
      <w:r>
        <w:t xml:space="preserve">July 2026 – Current</w:t>
      </w:r>
    </w:p>
    <w:p>
      <w:pPr>
        <w:keepNext/>
        <w:keepLines/>
        <w:widowControl/>
      </w:pPr>
      <w:r>
        <w:t xml:space="preserve">Amazon Web Services</w:t>
      </w:r>
    </w:p>
    <w:p>
      <w:pPr>
        <w:pStyle w:val="Heading1"/>
        <w:keepNext/>
        <w:keepLines/>
        <w:widowControl/>
      </w:pPr>
      <w:r>
        <w:t xml:space="preserve">Cloud Support Engineer II – Data Analytics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Amazon OpenSearch Service Subject Matter Expert and the analytics domain’s primary escalation point - 490+ escalated production cases reviewed since 2025 - and a member of the OpenSearch Support Operations on-call rotation.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Lead incident command on high-severity, production-down events under strict SLAs - coordinating live customer and cross-team calls, restoring service, then driving root cause to a permanent fix. Recovered production domains left unhealthy for 8+ months after prior attempts had failed.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Debug the hardest cross-service failures across Amazon OpenSearch Service, Amazon MSK (Apache Kafka), Kinesis, Q Business, Kendra, AppFlow and Bedrock, frequently isolating root cause from millions of log lines - for example a hypervisor-level TCP idle-timeout surfaced only after analysing roughly 2.5 million broker logs.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Apply GenAI to operational problems: authored the OpenSearch reasoning and prompt logic for a log-analysis tool that cut routine diagnosis from about 20 minutes to under 2 (~90 percent less toil), and can explain both the diagnostic method and the model design behind it.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Engineer reliability upstream of incidents - shard-sizing, thread-pool and IOPS tuning, JVM and memory-pressure remediation, snapshot recovery and blue/green change safety - and codify each pattern into runbooks now referenced in 20+ subsequent cases.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Deliver proactive Infrastructure Event Management (IEM): validate service capacity and quotas across multi-account customer estates ahead of peak-traffic events, and advise on managed-vs-self-managed and scaling trade-offs - contributing to zero event-day incidents.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Turn recurring customer issues into product and documentation improvements and feature requests adopted by service teams; mentor 10+ engineers to independent operation and deliver 14 onboarding sessions plus 5 recorded deep-dive trainings.</w:t>
      </w:r>
    </w:p>
    <w:p>
      <w:pPr>
        <w:keepLines/>
        <w:widowControl/>
      </w:pPr>
    </w:p>
    <w:p>
      <w:pPr>
        <w:keepNext/>
        <w:keepLines/>
        <w:widowControl/>
      </w:pPr>
      <w:r>
        <w:t xml:space="preserve">November 2023 – July 2026</w:t>
      </w:r>
    </w:p>
    <w:p w14:paraId="5C8326E9" w14:textId="5E81CD9E" w:rsidR="001121C7" w:rsidRPr="001121C7" w:rsidRDefault="001121C7" w:rsidP="001121C7">
      <w:pPr>
        <w:keepNext/>
        <w:keepLines/>
        <w:widowControl/>
      </w:pPr>
      <w:r>
        <w:t>Amazon Web Services</w:t>
      </w:r>
    </w:p>
    <w:p>
      <w:pPr>
        <w:pStyle w:val="Heading1"/>
        <w:keepNext/>
        <w:keepLines/>
        <w:widowControl/>
      </w:pPr>
      <w:r>
        <w:t xml:space="preserve">Cloud Support Engineer – Data Analytics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Delivered production support across all severities for AWS analytics and streaming platforms - Amazon OpenSearch Service, Amazon MSK (Apache Kafka) and Amazon Kinesis - and led critical production-down conference calls to restore service.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Owned high-severity incident response and service recovery under strict SLAs, performing root cause analysis and shipping preventive automation to stop recurrence.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Reduced mean time to resolution by 6.3% across supported workloads by designing and delivering global technical training that standardised troubleshooting practice.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Automated environment replication with Infrastructure as Code (AWS CloudFormation) - centralised logging, NGINX reverse proxies to VPC-based domains, and Elastic Load Balancing with ACM certificates - converting repeated manual setups into repeatable, reviewable stacks.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Built Support-Engineering productivity tooling with Python, AWS Lambda and retrieval-augmented generation (RAG) over an internal knowledge base to speed resolution.</w:t>
      </w:r>
    </w:p>
    <w:p>
      <w:pPr>
        <w:pStyle w:val="ListParagraph"/>
        <w:keepLines/>
        <w:widowControl/>
        <w:numPr>
          <w:ilvl w:val="0"/>
          <w:numId w:val="8"/>
        </w:numPr>
      </w:pPr>
      <w:r>
        <w:t xml:space="preserve">Partnered with Solutions Architects and enterprise customers on architecture reviews, reliability guidance and enterprise GenAI enablement workshops for large-scale analytics workloads.</w:t>
      </w:r>
    </w:p>
    <w:p>
      <w:pPr>
        <w:keepNext/>
        <w:keepLines/>
        <w:widowControl/>
      </w:pPr>
      <w:r>
        <w:t xml:space="preserve">July 2022 – November 2023</w:t>
      </w:r>
    </w:p>
    <w:p w14:paraId="5D19D024" w14:textId="2FD5754A" w:rsidR="00646A6A" w:rsidRPr="0070176A" w:rsidRDefault="00646A6A" w:rsidP="004C1DA9">
      <w:pPr>
        <w:keepNext/>
        <w:keepLines/>
        <w:widowControl/>
      </w:pPr>
      <w:r>
        <w:t>Amazon Web Services</w:t>
      </w:r>
    </w:p>
    <w:p>
      <w:pPr>
        <w:pStyle w:val="Heading1"/>
        <w:keepNext/>
        <w:keepLines/>
        <w:widowControl/>
      </w:pPr>
      <w:r>
        <w:t xml:space="preserve">Cloud Support Associate – Data Analytics</w:t>
      </w:r>
    </w:p>
    <w:p>
      <w:pPr>
        <w:pStyle w:val="ListParagraph"/>
        <w:keepLines/>
        <w:widowControl/>
        <w:numPr>
          <w:ilvl w:val="0"/>
          <w:numId w:val="9"/>
        </w:numPr>
      </w:pPr>
      <w:r>
        <w:t xml:space="preserve">Resolved enterprise support cases across all severities within SLA, building independent troubleshooting depth across Amazon OpenSearch Service, OpenSearch Serverless and Ingestion, MSK, AppFlow, Kendra and the Kinesis family.</w:t>
      </w:r>
    </w:p>
    <w:p>
      <w:pPr>
        <w:pStyle w:val="ListParagraph"/>
        <w:keepLines/>
        <w:widowControl/>
        <w:numPr>
          <w:ilvl w:val="0"/>
          <w:numId w:val="9"/>
        </w:numPr>
      </w:pPr>
      <w:r>
        <w:t xml:space="preserve">Supported cloud-native analytics and streaming platforms across Amazon EC2, IAM, VPC, CloudWatch and S3.</w:t>
      </w:r>
    </w:p>
    <w:p>
      <w:pPr>
        <w:pStyle w:val="ListParagraph"/>
        <w:keepLines/>
        <w:widowControl/>
        <w:numPr>
          <w:ilvl w:val="0"/>
          <w:numId w:val="9"/>
        </w:numPr>
      </w:pPr>
      <w:r>
        <w:t xml:space="preserve">Replicated customer distributed environments to reproduce and troubleshoot complex infrastructure and application-performance issues, including Amazon Cognito and SAML authentication flows.</w:t>
      </w:r>
    </w:p>
    <w:p>
      <w:pPr>
        <w:pStyle w:val="ListParagraph"/>
        <w:keepLines/>
        <w:widowControl/>
        <w:numPr>
          <w:ilvl w:val="0"/>
          <w:numId w:val="9"/>
        </w:numPr>
      </w:pPr>
      <w:r>
        <w:t xml:space="preserve">Built log-ingestion pipelines on Amazon EKS and EC2 using Fluent Bit, Logstash, Beats, Kinesis Data Firehose and AWS Lambda.</w:t>
      </w:r>
    </w:p>
    <w:p>
      <w:pPr>
        <w:pStyle w:val="ListParagraph"/>
        <w:keepLines/>
        <w:widowControl/>
        <w:numPr>
          <w:ilvl w:val="0"/>
          <w:numId w:val="9"/>
        </w:numPr>
      </w:pPr>
      <w:r>
        <w:t xml:space="preserve">Performed operational reviews to identify recurring failure patterns and drive reliability improvements, and supported migrations and capacity planning.</w:t>
      </w:r>
    </w:p>
    <w:p>
      <w:pPr>
        <w:pStyle w:val="ListParagraph"/>
        <w:keepLines/>
        <w:widowControl/>
        <w:numPr>
          <w:ilvl w:val="0"/>
          <w:numId w:val="9"/>
        </w:numPr>
      </w:pPr>
      <w:r>
        <w:t xml:space="preserve">Set up monitoring and logging with Amazon CloudWatch and the Elastic Stack (ELK) to improve system visibility and performance.</w:t>
      </w:r>
    </w:p>
    <w:p>
      <w:pPr>
        <w:pStyle w:val="ListParagraph"/>
        <w:keepLines/>
        <w:widowControl/>
        <w:numPr>
          <w:ilvl w:val="0"/>
          <w:numId w:val="9"/>
        </w:numPr>
      </w:pPr>
      <w:r>
        <w:t xml:space="preserve">Advised customers on AWS best practices - data security, fault tolerance, scaling design and performance optimisation.</w:t>
      </w:r>
    </w:p>
    <w:p w14:paraId="690BFEB2" w14:textId="07CDBB66" w:rsidR="00551362" w:rsidRDefault="00000000" w:rsidP="00551362">
      <w:pPr>
        <w:keepLines/>
        <w:widowControl/>
      </w:pPr>
      <w:r>
        <w:rPr>
          <w:lang w:val="en-ZA"/>
        </w:rPr>
        <w:pict w14:anchorId="0C36D4D3">
          <v:rect id="_x0000_i1027" style="width:0;height:1.5pt" o:hralign="center" o:hrstd="t" o:hr="t" fillcolor="#a0a0a0" stroked="f"/>
        </w:pict>
      </w:r>
    </w:p>
    <w:p w14:paraId="67FB62ED" w14:textId="506DD469" w:rsidR="00551362" w:rsidRPr="00551362" w:rsidRDefault="007D7EEE" w:rsidP="00551362">
      <w:pPr>
        <w:pStyle w:val="Subtitle"/>
        <w:keepNext/>
        <w:keepLines/>
        <w:widowControl/>
        <w:rPr>
          <w:u w:val="single"/>
        </w:rPr>
      </w:pPr>
      <w:r>
        <w:rPr>
          <w:u w:val="single"/>
        </w:rPr>
        <w:t>Achievements</w:t>
      </w:r>
      <w:r w:rsidR="00551362" w:rsidRPr="00551362">
        <w:rPr>
          <w:u w:val="single"/>
        </w:rPr>
        <w:t xml:space="preserve"> &amp; recognition</w:t>
      </w:r>
    </w:p>
    <w:p w14:paraId="664DABCF" w14:textId="79D7978E" w:rsidR="00551362" w:rsidRPr="00551362" w:rsidRDefault="00551362" w:rsidP="00551362">
      <w:pPr>
        <w:keepNext/>
        <w:keepLines/>
        <w:widowControl/>
        <w:rPr>
          <w:b/>
          <w:bCs/>
          <w:lang w:val="en-ZA"/>
        </w:rPr>
      </w:pPr>
    </w:p>
    <w:p w14:paraId="495AD3B9" w14:textId="11197705" w:rsidR="00A66C4A" w:rsidRDefault="00551362" w:rsidP="00551362">
      <w:pPr>
        <w:keepNext/>
        <w:keepLines/>
        <w:widowControl/>
        <w:rPr>
          <w:b/>
          <w:bCs/>
          <w:lang w:val="en-ZA"/>
        </w:rPr>
      </w:pPr>
      <w:r w:rsidRPr="00551362">
        <w:rPr>
          <w:b/>
          <w:bCs/>
          <w:lang w:val="en-ZA"/>
        </w:rPr>
        <w:t>Most Valuable Player (MVP) Award – AWS Engineering</w:t>
      </w:r>
      <w:r w:rsidR="00A66C4A">
        <w:rPr>
          <w:b/>
          <w:bCs/>
          <w:lang w:val="en-ZA"/>
        </w:rPr>
        <w:t xml:space="preserve"> –</w:t>
      </w:r>
    </w:p>
    <w:p w14:paraId="0B11AF53" w14:textId="0D09B502" w:rsidR="00551362" w:rsidRDefault="00A66C4A" w:rsidP="00551362">
      <w:pPr>
        <w:keepLines/>
        <w:widowControl/>
      </w:pPr>
      <w:hyperlink r:id="rId13" w:history="1">
        <w:r w:rsidRPr="00DC062B">
          <w:rPr>
            <w:rStyle w:val="Hyperlink"/>
            <w:b/>
            <w:bCs/>
            <w:lang w:val="en-ZA"/>
          </w:rPr>
          <w:t>https://www.credly.com/badges/3cda5544-8495-45b0-a105-f95b2e9b8ad1/linked_in_profile</w:t>
        </w:r>
      </w:hyperlink>
      <w:r>
        <w:br/>
      </w:r>
      <w:r w:rsidR="00551362" w:rsidRPr="00551362">
        <w:rPr>
          <w:lang w:val="en-ZA"/>
        </w:rPr>
        <w:br/>
      </w:r>
      <w:r w:rsidR="007D7EEE" w:rsidRPr="007D7EEE">
        <w:t>Selected among top-performing engineers for consistently raising team performance standards through exceptional productivity, quality, and technical leadership. Recognized for delivering automation-driven operational improvements and leading recovery of high-severity production incidents across enterprise AWS analytics environments.</w:t>
      </w:r>
    </w:p>
    <w:p w14:paraId="0DEE27B3" w14:textId="77777777" w:rsidR="007D7EEE" w:rsidRPr="00551362" w:rsidRDefault="007D7EEE" w:rsidP="00551362">
      <w:pPr>
        <w:keepLines/>
        <w:widowControl/>
        <w:rPr>
          <w:lang w:val="en-ZA"/>
        </w:rPr>
      </w:pPr>
    </w:p>
    <w:p w14:paraId="1708DE50" w14:textId="6226D184" w:rsidR="00A66C4A" w:rsidRDefault="00551362" w:rsidP="00F0314D">
      <w:pPr>
        <w:keepNext/>
        <w:keepLines/>
        <w:widowControl/>
        <w:rPr>
          <w:b/>
          <w:bCs/>
          <w:lang w:val="en-ZA"/>
        </w:rPr>
      </w:pPr>
      <w:r w:rsidRPr="00551362">
        <w:rPr>
          <w:b/>
          <w:bCs/>
          <w:lang w:val="en-ZA"/>
        </w:rPr>
        <w:t>Wise Guru Award – AWS Engineering</w:t>
      </w:r>
      <w:r w:rsidR="008F0D51">
        <w:rPr>
          <w:b/>
          <w:bCs/>
          <w:lang w:val="en-ZA"/>
        </w:rPr>
        <w:t xml:space="preserve"> </w:t>
      </w:r>
      <w:r w:rsidR="00A66C4A">
        <w:rPr>
          <w:b/>
          <w:bCs/>
          <w:lang w:val="en-ZA"/>
        </w:rPr>
        <w:t>–</w:t>
      </w:r>
      <w:r w:rsidR="008F0D51">
        <w:rPr>
          <w:b/>
          <w:bCs/>
          <w:lang w:val="en-ZA"/>
        </w:rPr>
        <w:t xml:space="preserve"> </w:t>
      </w:r>
    </w:p>
    <w:p w14:paraId="57F76F39" w14:textId="39DD3FF2" w:rsidR="007D7EEE" w:rsidRPr="008F0D51" w:rsidRDefault="00A66C4A" w:rsidP="00F0314D">
      <w:pPr>
        <w:keepLines/>
        <w:widowControl/>
        <w:rPr>
          <w:b/>
          <w:bCs/>
          <w:lang w:val="en-ZA"/>
        </w:rPr>
      </w:pPr>
      <w:hyperlink r:id="rId14" w:history="1">
        <w:r w:rsidRPr="00DC062B">
          <w:rPr>
            <w:rStyle w:val="Hyperlink"/>
            <w:b/>
            <w:bCs/>
            <w:lang w:val="en-ZA"/>
          </w:rPr>
          <w:t>https://www.credly.com/badges/a1576436-1f3a-4e9f-9fd5-de0dece3cf73</w:t>
        </w:r>
      </w:hyperlink>
      <w:r>
        <w:br/>
      </w:r>
      <w:r w:rsidR="00551362" w:rsidRPr="00551362">
        <w:rPr>
          <w:lang w:val="en-ZA"/>
        </w:rPr>
        <w:br/>
      </w:r>
      <w:r w:rsidR="007D7EEE" w:rsidRPr="007D7EEE">
        <w:t>Recognized as a key technical mentor and knowledge leader for designing and delivering structured training and onboarding programs. Mentored 10+ engineers, improving incident response effectiveness and contributing to reductions in escalation frequenc</w:t>
      </w:r>
      <w:r w:rsidR="00D20AC7">
        <w:t>y</w:t>
      </w:r>
      <w:r w:rsidR="007D7EEE">
        <w:t>.</w:t>
      </w:r>
    </w:p>
    <w:p w14:paraId="0CA81284" w14:textId="77777777" w:rsidR="007D7EEE" w:rsidRDefault="007D7EEE" w:rsidP="00F0314D"/>
    <w:pPr>
      <w:keepLines/>
      <w:widowControl/>
      <w:rPr>
        <w:lang w:val="en-ZA"/>
      </w:rPr>
    </w:pPr>
    <w:p w14:paraId="4AA19712" w14:textId="77777777" w:rsidR="007D7EEE" w:rsidRDefault="007D7EEE" w:rsidP="007D7EEE">
      <w:r w:rsidRPr="007D7EEE">
        <w:rPr>
          <w:b/>
          <w:bCs/>
          <w:lang w:val="en-ZA"/>
        </w:rPr>
        <w:t>Automation &amp; Operational Efficiency Impact</w:t>
      </w:r>
      <w:r w:rsidRPr="007D7EEE">
        <w:rPr>
          <w:lang w:val="en-ZA"/>
        </w:rPr>
        <w:br/>
        <w:t>Designed and authored the Amazon OpenSearch Service analysis logic for a GenAI-powered log-analysis tool, spanning cluster health, indexing, search, security, networking and ingestion diagnostics. Validated against real-world scenarios, it reduced routine log-analysis time by roughly 90 percent, from about 20 minutes to under 2 minutes per case, accelerating incident diagnosis across distributed production environments.</w:t>
      </w:r>
    </w:p>
    <w:p w14:paraId="38C681AC" w14:textId="77777777" w:rsidR="007D7EEE" w:rsidRPr="007D7EEE" w:rsidRDefault="007D7EEE" w:rsidP="007D7EEE">
      <w:pPr>
        <w:keepLines/>
        <w:widowControl/>
        <w:rPr>
          <w:lang w:val="en-ZA"/>
        </w:rPr>
      </w:pPr>
    </w:p>
    <w:p w14:paraId="342D614F" w14:textId="77777777" w:rsidR="007D7EEE" w:rsidRPr="007D7EEE" w:rsidRDefault="007D7EEE" w:rsidP="007D7EEE">
      <w:pPr>
        <w:keepLines/>
        <w:widowControl/>
        <w:rPr>
          <w:lang w:val="en-ZA"/>
        </w:rPr>
      </w:pPr>
      <w:r w:rsidRPr="007D7EEE">
        <w:rPr>
          <w:b/>
          <w:bCs/>
          <w:lang w:val="en-ZA"/>
        </w:rPr>
        <w:t>Global Technical Enablement Contribution</w:t>
      </w:r>
      <w:r w:rsidRPr="007D7EEE">
        <w:rPr>
          <w:lang w:val="en-ZA"/>
        </w:rPr>
        <w:br/>
        <w:t>Delivered 14 new-hire onboarding sessions and 5 recorded deep-dive trainings across Amazon OpenSearch Service and Amazon Q Business, drawing 30+ live attendees and enabling 10+ engineers to handle Amazon Q Business cases independently. This enablement also contributed to a measurable 6.3% reduction in MTTR across supported workloads.</w:t>
      </w:r>
    </w:p>
    <w:p w14:paraId="150194FC" w14:textId="77777777" w:rsidR="007D7EEE" w:rsidRDefault="007D7EEE" w:rsidP="007D7EEE">
      <w:pPr>
        <w:keepLines/>
        <w:widowControl/>
        <w:rPr>
          <w:b/>
          <w:bCs/>
          <w:lang w:val="en-ZA"/>
        </w:rPr>
      </w:pPr>
    </w:p>
    <w:p w14:paraId="2DE50C70" w14:textId="4871C134" w:rsidR="00AA61A1" w:rsidRDefault="007D7EEE" w:rsidP="008F0D51">
      <w:pPr>
        <w:keepLines/>
        <w:widowControl/>
        <w:rPr>
          <w:lang w:val="en-ZA"/>
        </w:rPr>
      </w:pPr>
      <w:r w:rsidRPr="007D7EEE">
        <w:rPr>
          <w:b/>
          <w:bCs/>
          <w:lang w:val="en-ZA"/>
        </w:rPr>
        <w:t>Enterprise Customer Enablement &amp; Technical Leadership</w:t>
      </w:r>
      <w:r w:rsidRPr="007D7EEE">
        <w:rPr>
          <w:lang w:val="en-ZA"/>
        </w:rPr>
        <w:br/>
        <w:t>Collaborated with Solutions Architects and engineering teams to deliver enterprise GenAI workshops demonstrating real-world automation use cases, enabling customer adoption of AI-driven cloud solutions.</w:t>
      </w:r>
    </w:p>
    <w:p w14:paraId="5F7471CC" w14:textId="77777777" w:rsidR="008F0D51" w:rsidRPr="008F0D51" w:rsidRDefault="008F0D51" w:rsidP="008F0D51"/>
    <w:pPr>
      <w:pStyle w:val="Subtitle"/>
      <w:keepNext/>
      <w:keepLines/>
      <w:widowControl/>
      <w:rPr>
        <w:u w:val="single"/>
      </w:rPr>
    </w:pPr>
    <w:p w14:paraId="56355D0C" w14:textId="77777777" w:rsidR="008F0D51" w:rsidRDefault="008F0D51" w:rsidP="00F0314D"/>
    <w:p w14:paraId="228A43B9" w14:textId="29E1CAFF" w:rsidR="00F0314D" w:rsidRPr="007439A1" w:rsidRDefault="00F0314D" w:rsidP="00F0314D">
      <w:pPr>
        <w:pStyle w:val="Subtitle"/>
        <w:keepNext/>
        <w:keepLines/>
        <w:widowControl/>
        <w:rPr>
          <w:u w:val="single"/>
        </w:rPr>
      </w:pPr>
      <w:r w:rsidRPr="007439A1">
        <w:rPr>
          <w:u w:val="single"/>
        </w:rPr>
        <w:t>Certifications</w:t>
      </w:r>
    </w:p>
    <w:p w14:paraId="2D54C4A6" w14:textId="77777777" w:rsidR="00F0314D" w:rsidRDefault="00F0314D" w:rsidP="00F0314D"/>
    <w:pPr>
      <w:keepNext/>
      <w:keepLines/>
      <w:widowControl/>
      <w:rPr>
        <w:b/>
        <w:bCs/>
        <w:lang w:val="en-ZA"/>
      </w:rPr>
    </w:pPr>
    <w:p w14:paraId="636D2694" w14:textId="77777777" w:rsidR="00063974" w:rsidRPr="00063974" w:rsidRDefault="00063974" w:rsidP="00063974">
      <w:r w:rsidRPr="00063974">
        <w:rPr>
          <w:b/>
          <w:bCs/>
          <w:lang w:val="en-ZA"/>
        </w:rPr>
        <w:t>AWS Certifications</w:t>
      </w:r>
    </w:p>
    <w:p w14:paraId="6D6DF05A" w14:textId="77777777" w:rsidR="00063974" w:rsidRDefault="00063974" w:rsidP="00063974">
      <w:pPr>
        <w:keepLines/>
        <w:widowControl/>
        <w:numPr>
          <w:ilvl w:val="0"/>
          <w:numId w:val="18"/>
        </w:numPr>
        <w:rPr>
          <w:lang w:val="en-ZA"/>
        </w:rPr>
      </w:pPr>
      <w:r w:rsidRPr="00063974">
        <w:rPr>
          <w:lang w:val="en-ZA"/>
        </w:rPr>
        <w:t>AWS Certified DevOps Engineer – Professional (DOP-C02)</w:t>
      </w:r>
    </w:p>
    <w:p w14:paraId="140E8CAC" w14:textId="6E1370DA" w:rsidR="00E674DF" w:rsidRPr="00063974" w:rsidRDefault="00E674DF" w:rsidP="00E674DF">
      <w:pPr>
        <w:keepLines/>
        <w:widowControl/>
        <w:numPr>
          <w:ilvl w:val="1"/>
          <w:numId w:val="18"/>
        </w:numPr>
        <w:rPr>
          <w:lang w:val="en-ZA"/>
        </w:rPr>
      </w:pPr>
      <w:hyperlink r:id="rId15" w:history="1">
        <w:r w:rsidRPr="00E674DF">
          <w:rPr>
            <w:rStyle w:val="Hyperlink"/>
            <w:lang w:val="en-ZA"/>
          </w:rPr>
          <w:t>https://www.credly.com/badges/7f7f0cdd-0b0f-49c3-9328-0e39d2070bcc</w:t>
        </w:r>
      </w:hyperlink>
    </w:p>
    <w:p w14:paraId="2DAA9ED0" w14:textId="77777777" w:rsidR="00063974" w:rsidRDefault="00063974" w:rsidP="00063974">
      <w:pPr>
        <w:keepLines/>
        <w:widowControl/>
        <w:numPr>
          <w:ilvl w:val="0"/>
          <w:numId w:val="18"/>
        </w:numPr>
        <w:rPr>
          <w:lang w:val="en-ZA"/>
        </w:rPr>
      </w:pPr>
      <w:r w:rsidRPr="00063974">
        <w:rPr>
          <w:lang w:val="en-ZA"/>
        </w:rPr>
        <w:t>AWS Certified Solutions Architect – Associate (SAA-C03)</w:t>
      </w:r>
    </w:p>
    <w:p w14:paraId="1983C451" w14:textId="799D8BFE" w:rsidR="00E674DF" w:rsidRPr="00063974" w:rsidRDefault="00E674DF" w:rsidP="00E674DF">
      <w:pPr>
        <w:keepLines/>
        <w:widowControl/>
        <w:numPr>
          <w:ilvl w:val="1"/>
          <w:numId w:val="18"/>
        </w:numPr>
        <w:rPr>
          <w:lang w:val="en-ZA"/>
        </w:rPr>
      </w:pPr>
      <w:hyperlink r:id="rId16" w:history="1">
        <w:r w:rsidRPr="00E674DF">
          <w:rPr>
            <w:rStyle w:val="Hyperlink"/>
            <w:lang w:val="en-ZA"/>
          </w:rPr>
          <w:t>https://www.credly.com/badges/e919c4b2-5106-4326-bacc-e57f5d2a536a</w:t>
        </w:r>
      </w:hyperlink>
    </w:p>
    <w:p w14:paraId="059B5D9E" w14:textId="77777777" w:rsidR="00063974" w:rsidRDefault="00063974" w:rsidP="00063974">
      <w:pPr>
        <w:keepLines/>
        <w:widowControl/>
        <w:numPr>
          <w:ilvl w:val="0"/>
          <w:numId w:val="18"/>
        </w:numPr>
        <w:rPr>
          <w:lang w:val="en-ZA"/>
        </w:rPr>
      </w:pPr>
      <w:r w:rsidRPr="00063974">
        <w:rPr>
          <w:lang w:val="en-ZA"/>
        </w:rPr>
        <w:t>AWS Certified Developer – Associate (DVA-C02)</w:t>
      </w:r>
    </w:p>
    <w:p w14:paraId="0F748E7E" w14:textId="1EF17284" w:rsidR="00E674DF" w:rsidRDefault="00E674DF" w:rsidP="00E674DF">
      <w:pPr>
        <w:keepLines/>
        <w:widowControl/>
        <w:numPr>
          <w:ilvl w:val="1"/>
          <w:numId w:val="18"/>
        </w:numPr>
        <w:rPr>
          <w:lang w:val="en-ZA"/>
        </w:rPr>
      </w:pPr>
      <w:hyperlink r:id="rId17" w:history="1">
        <w:r w:rsidRPr="00E674DF">
          <w:rPr>
            <w:rStyle w:val="Hyperlink"/>
            <w:lang w:val="en-ZA"/>
          </w:rPr>
          <w:t>https://www.credly.com/badges/ee492409-4380-41a6-a4f7-319c3bc3718d</w:t>
        </w:r>
      </w:hyperlink>
    </w:p>
    <w:p w14:paraId="5500C776" w14:textId="396D256D" w:rsidR="00061480" w:rsidRDefault="00061480" w:rsidP="00063974">
      <w:pPr>
        <w:keepLines/>
        <w:widowControl/>
        <w:numPr>
          <w:ilvl w:val="0"/>
          <w:numId w:val="18"/>
        </w:numPr>
        <w:rPr>
          <w:lang w:val="en-ZA"/>
        </w:rPr>
      </w:pPr>
      <w:r w:rsidRPr="00061480">
        <w:rPr>
          <w:lang w:val="en-ZA"/>
        </w:rPr>
        <w:t xml:space="preserve">AWS Certified </w:t>
      </w:r>
      <w:proofErr w:type="spellStart"/>
      <w:r w:rsidRPr="00061480">
        <w:rPr>
          <w:lang w:val="en-ZA"/>
        </w:rPr>
        <w:t>CloudOps</w:t>
      </w:r>
      <w:proofErr w:type="spellEnd"/>
      <w:r w:rsidRPr="00061480">
        <w:rPr>
          <w:lang w:val="en-ZA"/>
        </w:rPr>
        <w:t xml:space="preserve"> Engineer – Associate</w:t>
      </w:r>
      <w:r>
        <w:rPr>
          <w:lang w:val="en-ZA"/>
        </w:rPr>
        <w:t xml:space="preserve"> (SOA-C03)</w:t>
      </w:r>
    </w:p>
    <w:p w14:paraId="73D0C184" w14:textId="0F3F27BD" w:rsidR="00E674DF" w:rsidRDefault="00E674DF" w:rsidP="00E674DF">
      <w:pPr>
        <w:keepLines/>
        <w:widowControl/>
        <w:numPr>
          <w:ilvl w:val="1"/>
          <w:numId w:val="18"/>
        </w:numPr>
        <w:rPr>
          <w:lang w:val="en-ZA"/>
        </w:rPr>
      </w:pPr>
      <w:hyperlink r:id="rId18" w:history="1">
        <w:r w:rsidRPr="00E674DF">
          <w:rPr>
            <w:rStyle w:val="Hyperlink"/>
            <w:lang w:val="en-ZA"/>
          </w:rPr>
          <w:t>https://www.credly.com/badges/2739dd31-fe7c-4618-a334-185cc45554a8</w:t>
        </w:r>
      </w:hyperlink>
    </w:p>
    <w:p w14:paraId="592A274D" w14:textId="43209BAB" w:rsidR="00063974" w:rsidRDefault="00063974" w:rsidP="00063974">
      <w:pPr>
        <w:keepLines/>
        <w:widowControl/>
        <w:numPr>
          <w:ilvl w:val="0"/>
          <w:numId w:val="18"/>
        </w:numPr>
        <w:rPr>
          <w:lang w:val="en-ZA"/>
        </w:rPr>
      </w:pPr>
      <w:r w:rsidRPr="00063974">
        <w:rPr>
          <w:lang w:val="en-ZA"/>
        </w:rPr>
        <w:t>AWS Certified AI Practitioner (AIF-C01)</w:t>
      </w:r>
    </w:p>
    <w:p w14:paraId="651BE548" w14:textId="61E22BA4" w:rsidR="00E674DF" w:rsidRPr="00063974" w:rsidRDefault="00E674DF" w:rsidP="00E674DF">
      <w:pPr>
        <w:keepLines/>
        <w:widowControl/>
        <w:numPr>
          <w:ilvl w:val="1"/>
          <w:numId w:val="18"/>
        </w:numPr>
        <w:rPr>
          <w:lang w:val="en-ZA"/>
        </w:rPr>
      </w:pPr>
      <w:hyperlink r:id="rId19" w:history="1">
        <w:r w:rsidRPr="00E674DF">
          <w:rPr>
            <w:rStyle w:val="Hyperlink"/>
            <w:lang w:val="en-ZA"/>
          </w:rPr>
          <w:t>https://www.credly.com/badges/51461b70-ddc3-438f-87e6-66320920fc80</w:t>
        </w:r>
      </w:hyperlink>
    </w:p>
    <w:p w14:paraId="4132A2E5" w14:textId="77777777" w:rsidR="00063974" w:rsidRDefault="00063974" w:rsidP="00063974">
      <w:pPr>
        <w:keepLines/>
        <w:widowControl/>
        <w:numPr>
          <w:ilvl w:val="0"/>
          <w:numId w:val="19"/>
        </w:numPr>
        <w:rPr>
          <w:lang w:val="en-ZA"/>
        </w:rPr>
      </w:pPr>
      <w:r w:rsidRPr="00063974">
        <w:rPr>
          <w:lang w:val="en-ZA"/>
        </w:rPr>
        <w:t>AWS OpenSearch Subject Matter Expert (SME)</w:t>
      </w:r>
    </w:p>
    <w:p w14:paraId="3FDF2D2A" w14:textId="4E2A5ED7" w:rsidR="00E674DF" w:rsidRPr="00063974" w:rsidRDefault="00E674DF" w:rsidP="00E674DF">
      <w:pPr>
        <w:keepLines/>
        <w:widowControl/>
        <w:numPr>
          <w:ilvl w:val="1"/>
          <w:numId w:val="19"/>
        </w:numPr>
        <w:rPr>
          <w:lang w:val="en-ZA"/>
        </w:rPr>
      </w:pPr>
      <w:hyperlink r:id="rId20" w:history="1">
        <w:r w:rsidRPr="00E674DF">
          <w:rPr>
            <w:rStyle w:val="Hyperlink"/>
            <w:lang w:val="en-ZA"/>
          </w:rPr>
          <w:t>https://www.credly.com/badges/ce91a913-2a3e-4196-bd33-84757d6033be</w:t>
        </w:r>
      </w:hyperlink>
    </w:p>
    <w:p w14:paraId="4E1C80DC" w14:textId="77777777" w:rsidR="00177FCB" w:rsidRDefault="00177FCB" w:rsidP="00063974">
      <w:pPr>
        <w:keepLines/>
        <w:widowControl/>
        <w:rPr>
          <w:b/>
          <w:bCs/>
          <w:lang w:val="en-ZA"/>
        </w:rPr>
      </w:pPr>
    </w:p>
    <w:p w14:paraId="68DD18E2" w14:textId="0382DB1C" w:rsidR="00063974" w:rsidRPr="00063974" w:rsidRDefault="00063974" w:rsidP="00063974">
      <w:pPr>
        <w:keepNext/>
        <w:keepLines/>
        <w:widowControl/>
        <w:rPr>
          <w:b/>
          <w:bCs/>
          <w:lang w:val="en-ZA"/>
        </w:rPr>
      </w:pPr>
      <w:r w:rsidRPr="00063974">
        <w:rPr>
          <w:b/>
          <w:bCs/>
          <w:lang w:val="en-ZA"/>
        </w:rPr>
        <w:t>Networking &amp; Security Foundations</w:t>
      </w:r>
    </w:p>
    <w:p w14:paraId="05107C02" w14:textId="77777777" w:rsidR="00063974" w:rsidRPr="00063974" w:rsidRDefault="00063974" w:rsidP="00063974">
      <w:pPr>
        <w:keepLines/>
        <w:widowControl/>
        <w:numPr>
          <w:ilvl w:val="0"/>
          <w:numId w:val="20"/>
        </w:numPr>
        <w:rPr>
          <w:lang w:val="en-ZA"/>
        </w:rPr>
      </w:pPr>
      <w:r w:rsidRPr="00063974">
        <w:rPr>
          <w:lang w:val="en-ZA"/>
        </w:rPr>
        <w:t>Cisco Networking Academy – Introduction to Cybersecurity</w:t>
      </w:r>
    </w:p>
    <w:p w14:paraId="64720D66" w14:textId="77777777" w:rsidR="00063974" w:rsidRPr="00063974" w:rsidRDefault="00063974" w:rsidP="00063974">
      <w:pPr>
        <w:keepLines/>
        <w:widowControl/>
        <w:numPr>
          <w:ilvl w:val="0"/>
          <w:numId w:val="20"/>
        </w:numPr>
        <w:rPr>
          <w:lang w:val="en-ZA"/>
        </w:rPr>
      </w:pPr>
      <w:r w:rsidRPr="00063974">
        <w:rPr>
          <w:lang w:val="en-ZA"/>
        </w:rPr>
        <w:t>Cisco Networking Academy – Networking Essentials</w:t>
      </w:r>
    </w:p>
    <w:p w14:paraId="0678F67F" w14:textId="77777777" w:rsidR="00063974" w:rsidRPr="00063974" w:rsidRDefault="00063974" w:rsidP="00063974">
      <w:pPr>
        <w:keepLines/>
        <w:widowControl/>
        <w:numPr>
          <w:ilvl w:val="0"/>
          <w:numId w:val="20"/>
        </w:numPr>
        <w:rPr>
          <w:lang w:val="en-ZA"/>
        </w:rPr>
      </w:pPr>
      <w:r w:rsidRPr="00063974">
        <w:rPr>
          <w:lang w:val="en-ZA"/>
        </w:rPr>
        <w:t>Cisco Networking Academy – NDG Linux Unhatched</w:t>
      </w:r>
    </w:p>
    <w:p w14:paraId="699523F3" w14:textId="77777777" w:rsidR="00063974" w:rsidRPr="00063974" w:rsidRDefault="00063974" w:rsidP="00063974">
      <w:pPr>
        <w:keepLines/>
        <w:widowControl/>
        <w:numPr>
          <w:ilvl w:val="0"/>
          <w:numId w:val="20"/>
        </w:numPr>
        <w:rPr>
          <w:lang w:val="en-ZA"/>
        </w:rPr>
      </w:pPr>
      <w:r w:rsidRPr="00063974">
        <w:rPr>
          <w:lang w:val="en-ZA"/>
        </w:rPr>
        <w:t>Cisco Networking Academy – Introduction to IoT</w:t>
      </w:r>
    </w:p>
    <w:p w14:paraId="07CFD5C1" w14:textId="7020659A" w:rsidR="008B6927" w:rsidRDefault="00000000" w:rsidP="004C1DA9">
      <w:pPr>
        <w:keepLines/>
        <w:widowControl/>
        <w:rPr>
          <w:lang w:val="en-ZA"/>
        </w:rPr>
      </w:pPr>
      <w:r>
        <w:rPr>
          <w:lang w:val="en-ZA"/>
        </w:rPr>
        <w:pict w14:anchorId="7090E958">
          <v:rect id="_x0000_i1029" style="width:0;height:1.5pt" o:hralign="center" o:hrstd="t" o:hr="t" fillcolor="#a0a0a0" stroked="f"/>
        </w:pict>
      </w:r>
    </w:p>
    <w:p w14:paraId="47CD6628" w14:textId="77777777" w:rsidR="007D7EEE" w:rsidRDefault="007D7EEE" w:rsidP="004C1DA9">
      <w:pPr>
        <w:pStyle w:val="Subtitle"/>
        <w:keepNext/>
        <w:keepLines/>
        <w:widowControl/>
      </w:pPr>
    </w:p>
    <w:p w14:paraId="157E0441" w14:textId="2DD4EB3E" w:rsidR="004C1DA9" w:rsidRDefault="00000000" w:rsidP="007D7EEE">
      <w:pPr>
        <w:pStyle w:val="Subtitle"/>
        <w:keepNext/>
        <w:keepLines/>
        <w:widowControl/>
      </w:pPr>
      <w:sdt>
        <w:sdtPr>
          <w:id w:val="1080101502"/>
          <w:placeholder>
            <w:docPart w:val="5E36941E99ED4D98A69A78AFF4A2DF57"/>
          </w:placeholder>
          <w:temporary/>
          <w:showingPlcHdr/>
          <w15:appearance w15:val="hidden"/>
        </w:sdtPr>
        <w:sdtContent>
          <w:r w:rsidR="004C1DA9" w:rsidRPr="00326417">
            <w:rPr>
              <w:u w:val="single"/>
            </w:rPr>
            <w:t>education</w:t>
          </w:r>
        </w:sdtContent>
      </w:sdt>
    </w:p>
    <w:p w14:paraId="3BD3735B" w14:textId="77777777" w:rsidR="007D7EEE" w:rsidRPr="007D7EEE" w:rsidRDefault="007D7EEE" w:rsidP="007D7EEE"/>
    <w:pPr>
      <w:keepNext/>
      <w:keepLines/>
      <w:widowControl/>
    </w:pPr>
    <w:p w14:paraId="1E75EC82" w14:textId="2B3732B5" w:rsidR="004C1DA9" w:rsidRPr="0070176A" w:rsidRDefault="00326417" w:rsidP="001015E3">
      <w:r>
        <w:t>2021</w:t>
      </w:r>
    </w:p>
    <w:p w14:paraId="5E52D980" w14:textId="77777777" w:rsidR="00326417" w:rsidRDefault="00326417" w:rsidP="004C1DA9">
      <w:pPr>
        <w:pStyle w:val="Heading2"/>
        <w:keepNext/>
        <w:keepLines/>
        <w:widowControl/>
      </w:pPr>
      <w:r w:rsidRPr="00326417">
        <w:t>ADVANCED DIPLOMA: INFORMATION AND COMMUNICATION TECHNOLOGY</w:t>
      </w:r>
      <w:r>
        <w:t>,</w:t>
      </w:r>
      <w:r w:rsidR="004C1DA9" w:rsidRPr="004C1DA9">
        <w:t xml:space="preserve"> </w:t>
      </w:r>
    </w:p>
    <w:p w14:paraId="5DB41D69" w14:textId="64E4D46B" w:rsidR="00551362" w:rsidRDefault="007439A1" w:rsidP="007439A1">
      <w:pPr>
        <w:keepLines/>
        <w:widowControl/>
      </w:pPr>
      <w:r>
        <w:t>Durban University of Technology</w:t>
      </w:r>
    </w:p>
    <w:p w14:paraId="2CFF083A" w14:textId="0F3E99E0" w:rsidR="004C1DA9" w:rsidRDefault="00326417" w:rsidP="004C1DA9">
      <w:pPr>
        <w:pStyle w:val="Heading2"/>
        <w:keepNext/>
        <w:keepLines/>
        <w:widowControl/>
        <w:rPr>
          <w:rStyle w:val="NotBold"/>
        </w:rPr>
      </w:pPr>
      <w:r>
        <w:rPr>
          <w:rStyle w:val="NotBold"/>
        </w:rPr>
        <w:t>NQF Level 7</w:t>
      </w:r>
    </w:p>
    <w:p w14:paraId="2FDBCA1C" w14:textId="77777777" w:rsidR="00326417" w:rsidRDefault="00326417" w:rsidP="00326417"/>
    <w:pPr>
      <w:keepNext/>
      <w:keepLines/>
      <w:widowControl/>
    </w:pPr>
    <w:p w14:paraId="221D8B0E" w14:textId="0A947402" w:rsidR="00326417" w:rsidRPr="0070176A" w:rsidRDefault="00326417" w:rsidP="00326417">
      <w:r>
        <w:t>2018 - 2020</w:t>
      </w:r>
    </w:p>
    <w:p w14:paraId="626C506E" w14:textId="7BD77A5B" w:rsidR="00326417" w:rsidRPr="00326417" w:rsidRDefault="00326417" w:rsidP="00326417">
      <w:pPr>
        <w:pStyle w:val="Heading2"/>
        <w:keepNext/>
        <w:keepLines/>
        <w:widowControl/>
        <w:rPr>
          <w:lang w:val="en-ZA"/>
        </w:rPr>
      </w:pPr>
      <w:r w:rsidRPr="00326417">
        <w:rPr>
          <w:lang w:val="en-ZA"/>
        </w:rPr>
        <w:t>Diploma in ICT: Applications Development</w:t>
      </w:r>
      <w:r>
        <w:t>,</w:t>
      </w:r>
      <w:r w:rsidRPr="004C1DA9">
        <w:t xml:space="preserve"> </w:t>
      </w:r>
    </w:p>
    <w:p w14:paraId="7DF8CA34" w14:textId="5DB0FCF2" w:rsidR="007439A1" w:rsidRPr="007439A1" w:rsidRDefault="007439A1" w:rsidP="007439A1">
      <w:pPr>
        <w:keepLines/>
        <w:widowControl/>
        <w:rPr>
          <w:rStyle w:val="NotBold"/>
          <w:b w:val="0"/>
        </w:rPr>
      </w:pPr>
      <w:r>
        <w:t>Durban University of Technology</w:t>
      </w:r>
    </w:p>
    <w:p w14:paraId="031F58C5" w14:textId="01F3B87A" w:rsidR="00326417" w:rsidRPr="00326417" w:rsidRDefault="00326417" w:rsidP="00326417">
      <w:pPr>
        <w:pStyle w:val="Heading2"/>
        <w:keepNext/>
        <w:keepLines/>
        <w:widowControl/>
        <w:rPr>
          <w:b w:val="0"/>
        </w:rPr>
      </w:pPr>
      <w:r>
        <w:rPr>
          <w:rStyle w:val="NotBold"/>
        </w:rPr>
        <w:t>NQF Level 6</w:t>
      </w:r>
    </w:p>
    <w:p w14:paraId="211EBA0D" w14:textId="20D38665" w:rsidR="00063974" w:rsidRDefault="00000000" w:rsidP="007439A1">
      <w:pPr>
        <w:keepNext/>
        <w:keepLines/>
        <w:widowControl/>
        <w:rPr>
          <w:lang w:val="en-ZA"/>
        </w:rPr>
      </w:pPr>
      <w:r>
        <w:rPr>
          <w:lang w:val="en-ZA"/>
        </w:rPr>
        <w:pict w14:anchorId="25E6AD66">
          <v:rect id="_x0000_i1030" style="width:0;height:1.5pt" o:hralign="center" o:bullet="t" o:hrstd="t" o:hr="t" fillcolor="#a0a0a0" stroked="f"/>
        </w:pict>
      </w:r>
    </w:p>
    <w:p w14:paraId="125A7222" w14:textId="77777777" w:rsidR="005C46A1" w:rsidRPr="003B190A" w:rsidRDefault="005C46A1" w:rsidP="007439A1">
      <w:pPr>
        <w:keepNext/>
        <w:keepLines/>
        <w:widowControl/>
        <w:rPr>
          <w:lang w:val="en-ZA"/>
        </w:rPr>
      </w:pPr>
    </w:p>
    <w:p w14:paraId="7B566636" w14:textId="3C9C284B" w:rsidR="00F60FA2" w:rsidRPr="00F60FA2" w:rsidRDefault="00000000" w:rsidP="00F60FA2">
      <w:pPr>
        <w:pStyle w:val="Subtitle"/>
        <w:keepNext/>
        <w:keepLines/>
        <w:widowControl/>
      </w:pPr>
      <w:sdt>
        <w:sdtPr>
          <w:id w:val="872966174"/>
          <w:placeholder>
            <w:docPart w:val="EC5EF156FC754BD5BC2DB993FCB86D3E"/>
          </w:placeholder>
          <w:temporary/>
          <w:showingPlcHdr/>
          <w15:appearance w15:val="hidden"/>
        </w:sdtPr>
        <w:sdtContent>
          <w:r w:rsidR="004C1DA9" w:rsidRPr="007439A1">
            <w:rPr>
              <w:u w:val="single"/>
            </w:rPr>
            <w:t>SKILLS</w:t>
          </w:r>
        </w:sdtContent>
      </w:sdt>
    </w:p>
    <w:p w14:paraId="617266C8" w14:textId="77777777" w:rsidR="004C1DA9" w:rsidRDefault="004C1DA9" w:rsidP="004C1DA9">
      <w:pPr>
        <w:keepNext/>
        <w:keepLines/>
        <w:widowControl/>
        <w:tabs>
          <w:tab w:val="left" w:pos="720"/>
          <w:tab w:val="left" w:pos="9990"/>
        </w:tabs>
      </w:pPr>
    </w:p>
    <w:bookmarkEnd w:id="0"/>
    <w:p w14:paraId="37E641B6" w14:textId="77777777" w:rsidR="00DB0B2C" w:rsidRDefault="00DB0B2C" w:rsidP="00DB0B2C">
      <w:pPr>
        <w:keepNext/>
        <w:keepLines/>
        <w:widowControl/>
        <w:rPr>
          <w:lang w:val="en-ZA"/>
        </w:rPr>
      </w:pPr>
      <w:r w:rsidRPr="00DB0B2C">
        <w:rPr>
          <w:b/>
          <w:bCs/>
          <w:lang w:val="en-ZA"/>
        </w:rPr>
        <w:t>AWS Cloud Computing Services</w:t>
      </w:r>
    </w:p>
    <w:p w14:paraId="5DD6071A" w14:textId="77777777" w:rsidR="00DB0B2C" w:rsidRDefault="00DB0B2C" w:rsidP="00DB0B2C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Streaming &amp; Data Processing:</w:t>
      </w:r>
      <w:r w:rsidRPr="00DB0B2C">
        <w:rPr>
          <w:lang w:val="en-ZA"/>
        </w:rPr>
        <w:t xml:space="preserve"> Amazon MSK, Amazon Kinesis</w:t>
      </w:r>
    </w:p>
    <w:p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>
        <w:rPr>
          <w:b/>
          <w:bCs/>
          <w:lang w:val="en-ZA"/>
        </w:rPr>
        <w:t xml:space="preserve">Search, AI &amp; GenAI: Amazon OpenSearch Service, Amazon Kendra, Amazon Q Business, Amazon Bedrock</w:t>
      </w:r>
    </w:p>
    <w:p w14:paraId="50FC23C8" w14:textId="77777777" w:rsidR="00DB0B2C" w:rsidRDefault="00DB0B2C" w:rsidP="00DB0B2C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Integration &amp; Automation:</w:t>
      </w:r>
      <w:r w:rsidRPr="00DB0B2C">
        <w:rPr>
          <w:lang w:val="en-ZA"/>
        </w:rPr>
        <w:t xml:space="preserve"> AWS </w:t>
      </w:r>
      <w:proofErr w:type="spellStart"/>
      <w:r w:rsidRPr="00DB0B2C">
        <w:rPr>
          <w:lang w:val="en-ZA"/>
        </w:rPr>
        <w:t>AppFlow</w:t>
      </w:r>
      <w:proofErr w:type="spellEnd"/>
      <w:r w:rsidRPr="00DB0B2C">
        <w:rPr>
          <w:lang w:val="en-ZA"/>
        </w:rPr>
        <w:t>, AWS Lambda</w:t>
      </w:r>
    </w:p>
    <w:p w14:paraId="683F452E" w14:textId="5B75ACDB" w:rsidR="00DB0B2C" w:rsidRDefault="00DB0B2C" w:rsidP="00DB0B2C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Infrastructure as Code &amp; Automation:</w:t>
      </w:r>
      <w:r w:rsidRPr="00DB0B2C">
        <w:rPr>
          <w:lang w:val="en-ZA"/>
        </w:rPr>
        <w:t xml:space="preserve"> AWS CloudFormation</w:t>
      </w:r>
      <w:r w:rsidR="00A3773E">
        <w:rPr>
          <w:lang w:val="en-ZA"/>
        </w:rPr>
        <w:t>, CDK</w:t>
      </w:r>
    </w:p>
    <w:p w14:paraId="4EF8DAD4" w14:textId="77777777" w:rsidR="00DB0B2C" w:rsidRDefault="00DB0B2C" w:rsidP="00DB0B2C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Compute:</w:t>
      </w:r>
      <w:r w:rsidRPr="00DB0B2C">
        <w:rPr>
          <w:lang w:val="en-ZA"/>
        </w:rPr>
        <w:t xml:space="preserve"> Amazon EC2</w:t>
      </w:r>
    </w:p>
    <w:p w14:paraId="1FAA1482" w14:textId="77777777" w:rsidR="00DB0B2C" w:rsidRDefault="00DB0B2C" w:rsidP="00DB0B2C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Networking &amp; Load Balancing:</w:t>
      </w:r>
      <w:r w:rsidRPr="00DB0B2C">
        <w:rPr>
          <w:lang w:val="en-ZA"/>
        </w:rPr>
        <w:t xml:space="preserve"> Amazon VPC, Elastic Load Balancing</w:t>
      </w:r>
    </w:p>
    <w:p w14:paraId="71DEDC60" w14:textId="77777777" w:rsidR="00DB0B2C" w:rsidRDefault="00DB0B2C" w:rsidP="00DB0B2C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Monitoring &amp; Observability:</w:t>
      </w:r>
      <w:r w:rsidRPr="00DB0B2C">
        <w:rPr>
          <w:lang w:val="en-ZA"/>
        </w:rPr>
        <w:t xml:space="preserve"> Amazon CloudWatch, AWS CloudTrail</w:t>
      </w:r>
    </w:p>
    <w:p w14:paraId="463221A6" w14:textId="77777777" w:rsidR="00DB0B2C" w:rsidRDefault="00DB0B2C" w:rsidP="00DB0B2C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Security &amp; Identity:</w:t>
      </w:r>
      <w:r w:rsidRPr="00DB0B2C">
        <w:rPr>
          <w:lang w:val="en-ZA"/>
        </w:rPr>
        <w:t xml:space="preserve"> AWS IAM, AWS KMS</w:t>
      </w:r>
    </w:p>
    <w:p w14:paraId="5E7B3248" w14:textId="4039D68F" w:rsidR="005C46A1" w:rsidRPr="005301A2" w:rsidRDefault="00DB0B2C" w:rsidP="005C46A1">
      <w:pPr>
        <w:pStyle w:val="ListParagraph"/>
        <w:keepLines/>
        <w:widowControl/>
        <w:numPr>
          <w:ilvl w:val="0"/>
          <w:numId w:val="22"/>
        </w:numPr>
        <w:rPr>
          <w:lang w:val="en-ZA"/>
        </w:rPr>
      </w:pPr>
      <w:r w:rsidRPr="00DB0B2C">
        <w:rPr>
          <w:b/>
          <w:bCs/>
          <w:lang w:val="en-ZA"/>
        </w:rPr>
        <w:t>Storage:</w:t>
      </w:r>
      <w:r w:rsidRPr="00DB0B2C">
        <w:rPr>
          <w:lang w:val="en-ZA"/>
        </w:rPr>
        <w:t xml:space="preserve"> Amazon S3, Amazon EBS</w:t>
      </w:r>
    </w:p>
    <w:p w14:paraId="1323B337" w14:textId="77777777" w:rsidR="008F0D51" w:rsidRDefault="008F0D51" w:rsidP="00551362">
      <w:pPr>
        <w:keepLines/>
        <w:widowControl/>
        <w:rPr>
          <w:b/>
          <w:bCs/>
          <w:lang w:val="en-ZA"/>
        </w:rPr>
      </w:pPr>
    </w:p>
    <w:p>
      <w:pPr>
        <w:keepNext/>
        <w:keepLines/>
        <w:widowControl/>
        <w:rPr>
          <w:b/>
          <w:bCs/>
          <w:lang w:val="en-ZA"/>
        </w:rPr>
      </w:pPr>
      <w:r>
        <w:rPr>
          <w:b/>
          <w:bCs/>
          <w:lang w:val="en-ZA"/>
        </w:rPr>
        <w:t xml:space="preserve">Reliability &amp; DevOps Practices</w:t>
      </w:r>
    </w:p>
    <w:p>
      <w:pPr>
        <w:keepLines/>
        <w:widowControl/>
        <w:numPr>
          <w:ilvl w:val="0"/>
          <w:numId w:val="14"/>
        </w:numPr>
        <w:rPr>
          <w:lang w:val="en-ZA"/>
        </w:rPr>
      </w:pPr>
      <w:r>
        <w:rPr>
          <w:lang w:val="en-ZA"/>
        </w:rPr>
        <w:t xml:space="preserve">Site Reliability Engineering - SLA/SLO management, MTTR reduction, error-budget thinking</w:t>
      </w:r>
    </w:p>
    <w:p>
      <w:pPr>
        <w:keepLines/>
        <w:widowControl/>
        <w:numPr>
          <w:ilvl w:val="0"/>
          <w:numId w:val="14"/>
        </w:numPr>
        <w:rPr>
          <w:lang w:val="en-ZA"/>
        </w:rPr>
      </w:pPr>
      <w:r>
        <w:rPr>
          <w:lang w:val="en-ZA"/>
        </w:rPr>
        <w:t xml:space="preserve">CI/CD concepts and deployment automation</w:t>
      </w:r>
    </w:p>
    <w:p>
      <w:pPr>
        <w:keepLines/>
        <w:widowControl/>
        <w:numPr>
          <w:ilvl w:val="0"/>
          <w:numId w:val="14"/>
        </w:numPr>
        <w:rPr>
          <w:lang w:val="en-ZA"/>
        </w:rPr>
      </w:pPr>
      <w:r>
        <w:rPr>
          <w:lang w:val="en-ZA"/>
        </w:rPr>
        <w:t xml:space="preserve">Incident response, incident command and blameless postmortems</w:t>
      </w:r>
    </w:p>
    <w:p>
      <w:pPr>
        <w:keepLines/>
        <w:widowControl/>
        <w:numPr>
          <w:ilvl w:val="0"/>
          <w:numId w:val="14"/>
        </w:numPr>
        <w:rPr>
          <w:lang w:val="en-ZA"/>
        </w:rPr>
      </w:pPr>
      <w:r>
        <w:rPr>
          <w:lang w:val="en-ZA"/>
        </w:rPr>
        <w:t xml:space="preserve">Monitoring, observability and logging strategy</w:t>
      </w:r>
    </w:p>
    <w:p>
      <w:pPr>
        <w:keepLines/>
        <w:widowControl/>
        <w:numPr>
          <w:ilvl w:val="0"/>
          <w:numId w:val="14"/>
        </w:numPr>
        <w:rPr>
          <w:lang w:val="en-ZA"/>
        </w:rPr>
      </w:pPr>
      <w:r>
        <w:rPr>
          <w:lang w:val="en-ZA"/>
        </w:rPr>
        <w:t xml:space="preserve">Infrastructure as Code - AWS CloudFormation, AWS CDK</w:t>
      </w:r>
    </w:p>
    <w:p>
      <w:pPr>
        <w:keepLines/>
        <w:widowControl/>
        <w:numPr>
          <w:ilvl w:val="0"/>
          <w:numId w:val="14"/>
        </w:numPr>
        <w:rPr>
          <w:lang w:val="en-ZA"/>
        </w:rPr>
      </w:pPr>
      <w:r>
        <w:rPr>
          <w:lang w:val="en-ZA"/>
        </w:rPr>
        <w:t xml:space="preserve">Root cause analysis, preventive controls and toil reduction</w:t>
      </w:r>
    </w:p>
    <w:p w14:paraId="1D9EF21F" w14:textId="77777777" w:rsidR="002D2F21" w:rsidRPr="00551362" w:rsidRDefault="002D2F21" w:rsidP="00AA61A1">
      <w:pPr>
        <w:keepLines/>
        <w:widowControl/>
        <w:ind w:left="720"/>
        <w:rPr>
          <w:lang w:val="en-ZA"/>
        </w:rPr>
      </w:pPr>
    </w:p>
    <w:p w14:paraId="5000F26E" w14:textId="77777777" w:rsidR="00551362" w:rsidRPr="00551362" w:rsidRDefault="00551362" w:rsidP="00551362">
      <w:pPr>
        <w:keepNext/>
        <w:keepLines/>
        <w:widowControl/>
        <w:rPr>
          <w:b/>
          <w:bCs/>
          <w:lang w:val="en-ZA"/>
        </w:rPr>
      </w:pPr>
      <w:r w:rsidRPr="00551362">
        <w:rPr>
          <w:b/>
          <w:bCs/>
          <w:lang w:val="en-ZA"/>
        </w:rPr>
        <w:t>Programming &amp; Scripting</w:t>
      </w:r>
    </w:p>
    <w:p>
      <w:pPr>
        <w:keepLines/>
        <w:widowControl/>
        <w:numPr>
          <w:ilvl w:val="0"/>
          <w:numId w:val="15"/>
        </w:numPr>
        <w:rPr>
          <w:lang w:val="en-ZA"/>
        </w:rPr>
      </w:pPr>
      <w:r>
        <w:rPr>
          <w:lang w:val="en-ZA"/>
        </w:rPr>
        <w:t xml:space="preserve">Python (automation, tooling, AI/RAG) and Bash / shell scripting on Linux</w:t>
      </w:r>
    </w:p>
    <w:p w14:paraId="7010897D" w14:textId="77777777" w:rsidR="005C46A1" w:rsidRPr="00551362" w:rsidRDefault="005C46A1" w:rsidP="00551362">
      <w:pPr>
        <w:keepLines/>
        <w:widowControl/>
        <w:rPr>
          <w:lang w:val="en-ZA"/>
        </w:rPr>
      </w:pPr>
    </w:p>
    <w:p w14:paraId="6F1BBEEA" w14:textId="77777777" w:rsidR="00551362" w:rsidRPr="00551362" w:rsidRDefault="00551362" w:rsidP="00551362">
      <w:pPr>
        <w:keepNext/>
        <w:keepLines/>
        <w:widowControl/>
        <w:rPr>
          <w:b/>
          <w:bCs/>
          <w:lang w:val="en-ZA"/>
        </w:rPr>
      </w:pPr>
      <w:r w:rsidRPr="00551362">
        <w:rPr>
          <w:b/>
          <w:bCs/>
          <w:lang w:val="en-ZA"/>
        </w:rPr>
        <w:t>Engineering Concepts</w:t>
      </w:r>
    </w:p>
    <w:p>
      <w:pPr>
        <w:keepLines/>
        <w:widowControl/>
        <w:numPr>
          <w:ilvl w:val="0"/>
          <w:numId w:val="16"/>
        </w:numPr>
        <w:rPr>
          <w:lang w:val="en-ZA"/>
        </w:rPr>
      </w:pPr>
      <w:r>
        <w:rPr>
          <w:lang w:val="en-ZA"/>
        </w:rPr>
        <w:t xml:space="preserve">Distributed systems, high availability &amp; fault tolerance; data pipelines &amp; stream processing (Apache Kafka/MSK, Kinesis); GenAI/RAG for operations</w:t>
      </w:r>
    </w:p>
    <w:sectPr w:rsidR="005C46A1" w:rsidRPr="00CD21BF" w:rsidSect="00031E11">
      <w:footerReference w:type="default" r:id="rId21"/>
      <w:pgSz w:w="12240" w:h="15840"/>
      <w:pgMar w:top="864" w:right="1440" w:bottom="288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F5F17" w14:textId="77777777" w:rsidR="009B1FEF" w:rsidRDefault="009B1FEF" w:rsidP="002F6CB9">
      <w:pPr>
        <w:spacing w:line="240" w:lineRule="auto"/>
      </w:pPr>
      <w:r>
        <w:separator/>
      </w:r>
    </w:p>
  </w:endnote>
  <w:endnote w:type="continuationSeparator" w:id="0">
    <w:p w14:paraId="08BBBFFF" w14:textId="77777777" w:rsidR="009B1FEF" w:rsidRDefault="009B1FEF" w:rsidP="002F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474DB" w14:textId="77777777" w:rsidR="00185237" w:rsidRPr="00F7157D" w:rsidRDefault="00185237" w:rsidP="00D649DF">
    <w:pPr>
      <w:tabs>
        <w:tab w:val="left" w:pos="2880"/>
      </w:tabs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29E77" w14:textId="77777777" w:rsidR="009B1FEF" w:rsidRDefault="009B1FEF" w:rsidP="002F6CB9">
      <w:pPr>
        <w:spacing w:line="240" w:lineRule="auto"/>
      </w:pPr>
      <w:r>
        <w:separator/>
      </w:r>
    </w:p>
  </w:footnote>
  <w:footnote w:type="continuationSeparator" w:id="0">
    <w:p w14:paraId="5E02DEBE" w14:textId="77777777" w:rsidR="009B1FEF" w:rsidRDefault="009B1FEF" w:rsidP="002F6C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numPicBullet w:numPicBulletId="1">
    <w:pict>
      <v:rect id="_x0000_i1042" style="width:0;height:1.5pt" o:hralign="center" o:bullet="t" o:hrstd="t" o:hr="t" fillcolor="#a0a0a0" stroked="f"/>
    </w:pict>
  </w:numPicBullet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DB0FC0"/>
    <w:multiLevelType w:val="hybridMultilevel"/>
    <w:tmpl w:val="DBEEF1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E6A56"/>
    <w:multiLevelType w:val="multilevel"/>
    <w:tmpl w:val="5EF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1511721D"/>
    <w:multiLevelType w:val="multilevel"/>
    <w:tmpl w:val="10B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2057B"/>
    <w:multiLevelType w:val="multilevel"/>
    <w:tmpl w:val="D27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1E857C90"/>
    <w:multiLevelType w:val="multilevel"/>
    <w:tmpl w:val="C2E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379B792B"/>
    <w:multiLevelType w:val="hybridMultilevel"/>
    <w:tmpl w:val="8C7AAB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3098A"/>
    <w:multiLevelType w:val="multilevel"/>
    <w:tmpl w:val="4C3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05C53"/>
    <w:multiLevelType w:val="multilevel"/>
    <w:tmpl w:val="2D2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E5810"/>
    <w:multiLevelType w:val="hybridMultilevel"/>
    <w:tmpl w:val="BFEC446E"/>
    <w:lvl w:ilvl="0" w:tplc="4EFEFD5E">
      <w:start w:val="2018"/>
      <w:numFmt w:val="bullet"/>
      <w:lvlText w:val="-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41117"/>
    <w:multiLevelType w:val="hybridMultilevel"/>
    <w:tmpl w:val="99C83B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150BD"/>
    <w:multiLevelType w:val="multilevel"/>
    <w:tmpl w:val="58F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2548B"/>
    <w:multiLevelType w:val="hybridMultilevel"/>
    <w:tmpl w:val="23469B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E2030"/>
    <w:multiLevelType w:val="multilevel"/>
    <w:tmpl w:val="05C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F37FB"/>
    <w:multiLevelType w:val="hybridMultilevel"/>
    <w:tmpl w:val="CB6EDD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81F35"/>
    <w:multiLevelType w:val="multilevel"/>
    <w:tmpl w:val="FA68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8"/>
  </w:num>
  <w:num w:numId="2" w16cid:durableId="549196634">
    <w:abstractNumId w:val="20"/>
  </w:num>
  <w:num w:numId="3" w16cid:durableId="1422919832">
    <w:abstractNumId w:val="19"/>
  </w:num>
  <w:num w:numId="4" w16cid:durableId="2071682557">
    <w:abstractNumId w:val="3"/>
  </w:num>
  <w:num w:numId="5" w16cid:durableId="1542015606">
    <w:abstractNumId w:val="6"/>
  </w:num>
  <w:num w:numId="6" w16cid:durableId="80369196">
    <w:abstractNumId w:val="21"/>
  </w:num>
  <w:num w:numId="7" w16cid:durableId="50083107">
    <w:abstractNumId w:val="0"/>
  </w:num>
  <w:num w:numId="8" w16cid:durableId="1853568155">
    <w:abstractNumId w:val="17"/>
  </w:num>
  <w:num w:numId="9" w16cid:durableId="915894344">
    <w:abstractNumId w:val="9"/>
  </w:num>
  <w:num w:numId="10" w16cid:durableId="753280533">
    <w:abstractNumId w:val="12"/>
  </w:num>
  <w:num w:numId="11" w16cid:durableId="1590120716">
    <w:abstractNumId w:val="1"/>
  </w:num>
  <w:num w:numId="12" w16cid:durableId="131139729">
    <w:abstractNumId w:val="15"/>
  </w:num>
  <w:num w:numId="13" w16cid:durableId="731386072">
    <w:abstractNumId w:val="5"/>
  </w:num>
  <w:num w:numId="14" w16cid:durableId="516238767">
    <w:abstractNumId w:val="18"/>
  </w:num>
  <w:num w:numId="15" w16cid:durableId="684792040">
    <w:abstractNumId w:val="14"/>
  </w:num>
  <w:num w:numId="16" w16cid:durableId="2042977933">
    <w:abstractNumId w:val="10"/>
  </w:num>
  <w:num w:numId="17" w16cid:durableId="1247959729">
    <w:abstractNumId w:val="7"/>
  </w:num>
  <w:num w:numId="18" w16cid:durableId="1192887888">
    <w:abstractNumId w:val="11"/>
  </w:num>
  <w:num w:numId="19" w16cid:durableId="1857381422">
    <w:abstractNumId w:val="16"/>
  </w:num>
  <w:num w:numId="20" w16cid:durableId="258877369">
    <w:abstractNumId w:val="2"/>
  </w:num>
  <w:num w:numId="21" w16cid:durableId="847912546">
    <w:abstractNumId w:val="4"/>
  </w:num>
  <w:num w:numId="22" w16cid:durableId="1395932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C0"/>
    <w:rsid w:val="000041FC"/>
    <w:rsid w:val="00031E11"/>
    <w:rsid w:val="00047507"/>
    <w:rsid w:val="00056609"/>
    <w:rsid w:val="00060826"/>
    <w:rsid w:val="00061480"/>
    <w:rsid w:val="00063974"/>
    <w:rsid w:val="000746AE"/>
    <w:rsid w:val="00092EB0"/>
    <w:rsid w:val="000A3B87"/>
    <w:rsid w:val="000D2A61"/>
    <w:rsid w:val="000E2956"/>
    <w:rsid w:val="001015E3"/>
    <w:rsid w:val="00101F80"/>
    <w:rsid w:val="001121C7"/>
    <w:rsid w:val="00157B6C"/>
    <w:rsid w:val="00173C4C"/>
    <w:rsid w:val="00177FCB"/>
    <w:rsid w:val="00185237"/>
    <w:rsid w:val="001E202E"/>
    <w:rsid w:val="001F385A"/>
    <w:rsid w:val="00212436"/>
    <w:rsid w:val="00217F6D"/>
    <w:rsid w:val="00234FA6"/>
    <w:rsid w:val="0023785C"/>
    <w:rsid w:val="00254C21"/>
    <w:rsid w:val="00256C9B"/>
    <w:rsid w:val="00267971"/>
    <w:rsid w:val="00271A92"/>
    <w:rsid w:val="00292A11"/>
    <w:rsid w:val="00296BA0"/>
    <w:rsid w:val="002C12DF"/>
    <w:rsid w:val="002C21CC"/>
    <w:rsid w:val="002C378E"/>
    <w:rsid w:val="002D2F21"/>
    <w:rsid w:val="002F6CB9"/>
    <w:rsid w:val="00303FDC"/>
    <w:rsid w:val="00326417"/>
    <w:rsid w:val="00340C75"/>
    <w:rsid w:val="0036765D"/>
    <w:rsid w:val="00377519"/>
    <w:rsid w:val="00390248"/>
    <w:rsid w:val="003A70F8"/>
    <w:rsid w:val="003B190A"/>
    <w:rsid w:val="003D593E"/>
    <w:rsid w:val="003E6D64"/>
    <w:rsid w:val="00407F3F"/>
    <w:rsid w:val="00410F37"/>
    <w:rsid w:val="0041239C"/>
    <w:rsid w:val="0044144F"/>
    <w:rsid w:val="00445E3A"/>
    <w:rsid w:val="0046736A"/>
    <w:rsid w:val="0048603D"/>
    <w:rsid w:val="00496677"/>
    <w:rsid w:val="00497CE6"/>
    <w:rsid w:val="004A389E"/>
    <w:rsid w:val="004A6206"/>
    <w:rsid w:val="004B0D77"/>
    <w:rsid w:val="004C06C3"/>
    <w:rsid w:val="004C1DA9"/>
    <w:rsid w:val="004D7316"/>
    <w:rsid w:val="004E5170"/>
    <w:rsid w:val="0050310A"/>
    <w:rsid w:val="005301A2"/>
    <w:rsid w:val="005342F1"/>
    <w:rsid w:val="00551362"/>
    <w:rsid w:val="005666B9"/>
    <w:rsid w:val="005827C0"/>
    <w:rsid w:val="0059022C"/>
    <w:rsid w:val="00594CEB"/>
    <w:rsid w:val="005A001B"/>
    <w:rsid w:val="005A05E2"/>
    <w:rsid w:val="005A4739"/>
    <w:rsid w:val="005B0D7E"/>
    <w:rsid w:val="005C46A1"/>
    <w:rsid w:val="005D3B3A"/>
    <w:rsid w:val="005D49CA"/>
    <w:rsid w:val="005E2A9D"/>
    <w:rsid w:val="005E408E"/>
    <w:rsid w:val="00625729"/>
    <w:rsid w:val="0063362C"/>
    <w:rsid w:val="0064392B"/>
    <w:rsid w:val="006450C1"/>
    <w:rsid w:val="00646A6A"/>
    <w:rsid w:val="00647D8C"/>
    <w:rsid w:val="00653945"/>
    <w:rsid w:val="00673037"/>
    <w:rsid w:val="006B3BC2"/>
    <w:rsid w:val="006F4142"/>
    <w:rsid w:val="0070452B"/>
    <w:rsid w:val="00705D7F"/>
    <w:rsid w:val="00715E3C"/>
    <w:rsid w:val="007278BA"/>
    <w:rsid w:val="00733771"/>
    <w:rsid w:val="007407A5"/>
    <w:rsid w:val="00740EE4"/>
    <w:rsid w:val="007439A1"/>
    <w:rsid w:val="007466F4"/>
    <w:rsid w:val="00760866"/>
    <w:rsid w:val="00771347"/>
    <w:rsid w:val="007843C5"/>
    <w:rsid w:val="00785436"/>
    <w:rsid w:val="007A242C"/>
    <w:rsid w:val="007B1B7A"/>
    <w:rsid w:val="007B6AC9"/>
    <w:rsid w:val="007C0CF2"/>
    <w:rsid w:val="007C74B7"/>
    <w:rsid w:val="007D294F"/>
    <w:rsid w:val="007D7EEE"/>
    <w:rsid w:val="007E2782"/>
    <w:rsid w:val="007F4D8C"/>
    <w:rsid w:val="007F6801"/>
    <w:rsid w:val="00817608"/>
    <w:rsid w:val="00817E2C"/>
    <w:rsid w:val="00822F71"/>
    <w:rsid w:val="00836185"/>
    <w:rsid w:val="00836591"/>
    <w:rsid w:val="00851431"/>
    <w:rsid w:val="008539E9"/>
    <w:rsid w:val="0086291E"/>
    <w:rsid w:val="008A50C0"/>
    <w:rsid w:val="008A5562"/>
    <w:rsid w:val="008B6927"/>
    <w:rsid w:val="008F0D51"/>
    <w:rsid w:val="008F5EFB"/>
    <w:rsid w:val="008F64E8"/>
    <w:rsid w:val="009111F2"/>
    <w:rsid w:val="009478BA"/>
    <w:rsid w:val="009614C7"/>
    <w:rsid w:val="00990AFF"/>
    <w:rsid w:val="00997316"/>
    <w:rsid w:val="009A2009"/>
    <w:rsid w:val="009A6B1E"/>
    <w:rsid w:val="009B1FEF"/>
    <w:rsid w:val="009C09FE"/>
    <w:rsid w:val="009C1962"/>
    <w:rsid w:val="00A20065"/>
    <w:rsid w:val="00A3773E"/>
    <w:rsid w:val="00A635D5"/>
    <w:rsid w:val="00A66C4A"/>
    <w:rsid w:val="00A67C6F"/>
    <w:rsid w:val="00A81573"/>
    <w:rsid w:val="00A82D03"/>
    <w:rsid w:val="00A831EA"/>
    <w:rsid w:val="00AA3007"/>
    <w:rsid w:val="00AA61A1"/>
    <w:rsid w:val="00AD6012"/>
    <w:rsid w:val="00AD74A8"/>
    <w:rsid w:val="00AE17C6"/>
    <w:rsid w:val="00AE4200"/>
    <w:rsid w:val="00AF72A3"/>
    <w:rsid w:val="00B15120"/>
    <w:rsid w:val="00B16138"/>
    <w:rsid w:val="00B508D6"/>
    <w:rsid w:val="00B62A64"/>
    <w:rsid w:val="00B63E35"/>
    <w:rsid w:val="00B80EE9"/>
    <w:rsid w:val="00BC0E27"/>
    <w:rsid w:val="00BC3C1B"/>
    <w:rsid w:val="00BE32AE"/>
    <w:rsid w:val="00C01E8A"/>
    <w:rsid w:val="00C118C7"/>
    <w:rsid w:val="00C158D9"/>
    <w:rsid w:val="00C34DC2"/>
    <w:rsid w:val="00C52791"/>
    <w:rsid w:val="00C63789"/>
    <w:rsid w:val="00C764ED"/>
    <w:rsid w:val="00C8183F"/>
    <w:rsid w:val="00C82C32"/>
    <w:rsid w:val="00C83E97"/>
    <w:rsid w:val="00CD21BF"/>
    <w:rsid w:val="00CD5690"/>
    <w:rsid w:val="00CE26DB"/>
    <w:rsid w:val="00CF4208"/>
    <w:rsid w:val="00CF47D8"/>
    <w:rsid w:val="00D103FF"/>
    <w:rsid w:val="00D20AC7"/>
    <w:rsid w:val="00D5552B"/>
    <w:rsid w:val="00D62F82"/>
    <w:rsid w:val="00D649DF"/>
    <w:rsid w:val="00D81E79"/>
    <w:rsid w:val="00D87E03"/>
    <w:rsid w:val="00D92D79"/>
    <w:rsid w:val="00DB0B2C"/>
    <w:rsid w:val="00DB29DA"/>
    <w:rsid w:val="00DD791F"/>
    <w:rsid w:val="00E40C3C"/>
    <w:rsid w:val="00E4557E"/>
    <w:rsid w:val="00E6525B"/>
    <w:rsid w:val="00E674DF"/>
    <w:rsid w:val="00E8269A"/>
    <w:rsid w:val="00E95FFE"/>
    <w:rsid w:val="00E960C4"/>
    <w:rsid w:val="00E97CB2"/>
    <w:rsid w:val="00EA31B4"/>
    <w:rsid w:val="00EC5870"/>
    <w:rsid w:val="00ED6E70"/>
    <w:rsid w:val="00EE28BB"/>
    <w:rsid w:val="00EF10F2"/>
    <w:rsid w:val="00F0314D"/>
    <w:rsid w:val="00F14240"/>
    <w:rsid w:val="00F31058"/>
    <w:rsid w:val="00F413A6"/>
    <w:rsid w:val="00F41ACF"/>
    <w:rsid w:val="00F5689F"/>
    <w:rsid w:val="00F60FA2"/>
    <w:rsid w:val="00F62D72"/>
    <w:rsid w:val="00F7064C"/>
    <w:rsid w:val="00F7157D"/>
    <w:rsid w:val="00F93984"/>
    <w:rsid w:val="00F95AF2"/>
    <w:rsid w:val="00FA0B46"/>
    <w:rsid w:val="00FA1EEA"/>
    <w:rsid w:val="00FB58C7"/>
    <w:rsid w:val="00FC533E"/>
    <w:rsid w:val="00FC54DD"/>
    <w:rsid w:val="00FC78D4"/>
    <w:rsid w:val="00FE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5E0591"/>
  <w15:docId w15:val="{7FE20C2C-7E2A-4859-9E67-7F5141A8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9A1"/>
    <w:pPr>
      <w:spacing w:line="312" w:lineRule="auto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DA9"/>
    <w:pPr>
      <w:spacing w:after="240" w:line="240" w:lineRule="auto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D601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4B1B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4C1DA9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1E11"/>
    <w:pPr>
      <w:tabs>
        <w:tab w:val="left" w:pos="720"/>
      </w:tabs>
      <w:spacing w:after="360" w:line="720" w:lineRule="exact"/>
      <w:outlineLvl w:val="0"/>
    </w:pPr>
    <w:rPr>
      <w:rFonts w:asciiTheme="majorHAnsi" w:hAnsiTheme="majorHAnsi"/>
      <w:b/>
      <w:color w:val="000000" w:themeColor="text1"/>
      <w:spacing w:val="8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31E11"/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F62D72"/>
    <w:pPr>
      <w:spacing w:line="240" w:lineRule="auto"/>
      <w:outlineLvl w:val="1"/>
    </w:pPr>
    <w:rPr>
      <w:rFonts w:asciiTheme="majorHAnsi" w:hAnsiTheme="majorHAnsi"/>
      <w:b/>
      <w:caps/>
      <w:spacing w:val="2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2D72"/>
    <w:rPr>
      <w:rFonts w:asciiTheme="majorHAnsi" w:eastAsia="Arial" w:hAnsiTheme="majorHAnsi" w:cs="Arial"/>
      <w:b/>
      <w:caps/>
      <w:spacing w:val="20"/>
      <w:sz w:val="24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031E11"/>
    <w:pPr>
      <w:tabs>
        <w:tab w:val="left" w:pos="720"/>
        <w:tab w:val="left" w:pos="4320"/>
        <w:tab w:val="left" w:pos="7920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5827C0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7C0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012"/>
    <w:rPr>
      <w:rFonts w:asciiTheme="majorHAnsi" w:eastAsiaTheme="majorEastAsia" w:hAnsiTheme="majorHAnsi" w:cstheme="majorBidi"/>
      <w:color w:val="64B1BE" w:themeColor="accent1" w:themeShade="BF"/>
      <w:sz w:val="20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credly.com/badges/3cda5544-8495-45b0-a105-f95b2e9b8ad1/linked_in_profile" TargetMode="External"/><Relationship Id="rId18" Type="http://schemas.openxmlformats.org/officeDocument/2006/relationships/hyperlink" Target="https://www.credly.com/badges/2739dd31-fe7c-4618-a334-185cc45554a8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cameronpeters87.github.io/portfolio/" TargetMode="External"/><Relationship Id="rId17" Type="http://schemas.openxmlformats.org/officeDocument/2006/relationships/hyperlink" Target="https://www.credly.com/badges/ee492409-4380-41a6-a4f7-319c3bc3718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redly.com/badges/e919c4b2-5106-4326-bacc-e57f5d2a536a" TargetMode="External"/><Relationship Id="rId20" Type="http://schemas.openxmlformats.org/officeDocument/2006/relationships/hyperlink" Target="https://www.credly.com/badges/ce91a913-2a3e-4196-bd33-84757d6033b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cameron-matthew-peters-8aa225179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credly.com/badges/7f7f0cdd-0b0f-49c3-9328-0e39d2070bcc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mailto:cameronpeters87@gmail.com" TargetMode="External"/><Relationship Id="rId19" Type="http://schemas.openxmlformats.org/officeDocument/2006/relationships/hyperlink" Target="https://www.credly.com/badges/51461b70-ddc3-438f-87e6-66320920fc8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redly.com/badges/a1576436-1f3a-4e9f-9fd5-de0dece3cf73" TargetMode="External"/><Relationship Id="rId22" Type="http://schemas.openxmlformats.org/officeDocument/2006/relationships/fontTable" Target="fontTable.xml"/><Relationship Id="rId25" Type="http://schemas.openxmlformats.org/officeDocument/2006/relationships/hyperlink" Target="https://github.com/CameronPeters8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eron\AppData\Roaming\Microsoft\Templates\ATS%20office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FF01E14E35461FA006E0C2BB07FF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CF82D-0A16-4F0A-88D5-E38A760A8A5F}"/>
      </w:docPartPr>
      <w:docPartBody>
        <w:p w:rsidR="0037633E" w:rsidRDefault="00000000">
          <w:pPr>
            <w:pStyle w:val="C5FF01E14E35461FA006E0C2BB07FF0A"/>
          </w:pPr>
          <w:r w:rsidRPr="004C1DA9">
            <w:t>EXPERIENCE</w:t>
          </w:r>
        </w:p>
      </w:docPartBody>
    </w:docPart>
    <w:docPart>
      <w:docPartPr>
        <w:name w:val="5E36941E99ED4D98A69A78AFF4A2D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AFF98-D96F-45D5-8554-7A5FF128E199}"/>
      </w:docPartPr>
      <w:docPartBody>
        <w:p w:rsidR="0037633E" w:rsidRDefault="00000000">
          <w:pPr>
            <w:pStyle w:val="5E36941E99ED4D98A69A78AFF4A2DF57"/>
          </w:pPr>
          <w:r w:rsidRPr="004C1DA9">
            <w:t>education</w:t>
          </w:r>
        </w:p>
      </w:docPartBody>
    </w:docPart>
    <w:docPart>
      <w:docPartPr>
        <w:name w:val="EC5EF156FC754BD5BC2DB993FCB86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BC180-78B5-466F-B877-324931A9CF52}"/>
      </w:docPartPr>
      <w:docPartBody>
        <w:p w:rsidR="0037633E" w:rsidRDefault="00000000">
          <w:pPr>
            <w:pStyle w:val="EC5EF156FC754BD5BC2DB993FCB86D3E"/>
          </w:pPr>
          <w:r w:rsidRPr="00802B72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FC"/>
    <w:rsid w:val="00060826"/>
    <w:rsid w:val="000A7F62"/>
    <w:rsid w:val="001F385A"/>
    <w:rsid w:val="0037633E"/>
    <w:rsid w:val="00435A23"/>
    <w:rsid w:val="0044144F"/>
    <w:rsid w:val="004C0029"/>
    <w:rsid w:val="004E5170"/>
    <w:rsid w:val="005C13FC"/>
    <w:rsid w:val="00650D83"/>
    <w:rsid w:val="00715E3C"/>
    <w:rsid w:val="00733771"/>
    <w:rsid w:val="007407A5"/>
    <w:rsid w:val="0091762A"/>
    <w:rsid w:val="009460FA"/>
    <w:rsid w:val="009A3A42"/>
    <w:rsid w:val="00AA3007"/>
    <w:rsid w:val="00B50790"/>
    <w:rsid w:val="00B52931"/>
    <w:rsid w:val="00BA06E4"/>
    <w:rsid w:val="00C63789"/>
    <w:rsid w:val="00C76788"/>
    <w:rsid w:val="00DD2AA9"/>
    <w:rsid w:val="00DD791F"/>
    <w:rsid w:val="00E960C4"/>
    <w:rsid w:val="00EA04C6"/>
    <w:rsid w:val="00FC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FF01E14E35461FA006E0C2BB07FF0A">
    <w:name w:val="C5FF01E14E35461FA006E0C2BB07FF0A"/>
  </w:style>
  <w:style w:type="paragraph" w:customStyle="1" w:styleId="5E36941E99ED4D98A69A78AFF4A2DF57">
    <w:name w:val="5E36941E99ED4D98A69A78AFF4A2DF57"/>
  </w:style>
  <w:style w:type="paragraph" w:customStyle="1" w:styleId="EC5EF156FC754BD5BC2DB993FCB86D3E">
    <w:name w:val="EC5EF156FC754BD5BC2DB993FCB86D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7BEA405-C21D-4541-B373-619FB65B5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88FD28-7E3F-4551-97F2-4B1D7754F1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09BB9F-A27B-455D-9188-52C1696DB86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office manager resume.dotx</Template>
  <TotalTime>79</TotalTime>
  <Pages>4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</dc:creator>
  <cp:keywords/>
  <dc:description/>
  <cp:lastModifiedBy>Cameron Peters</cp:lastModifiedBy>
  <cp:revision>33</cp:revision>
  <cp:lastPrinted>2026-02-27T13:58:00Z</cp:lastPrinted>
  <dcterms:created xsi:type="dcterms:W3CDTF">2026-02-03T11:50:00Z</dcterms:created>
  <dcterms:modified xsi:type="dcterms:W3CDTF">2026-03-11T14:46:00Z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